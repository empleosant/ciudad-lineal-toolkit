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2298A04" w14:textId="77777777" w:rsidR="00D65455" w:rsidRDefault="00D65455">
      <w:pPr>
        <w:spacing w:after="0" w:line="240" w:lineRule="auto"/>
      </w:pPr>
      <w:r>
        <w:rPr>
          <w:rFonts w:ascii="Trebuchet MS" w:hAnsi="Trebuchet MS" w:cs="Trebuchet MS"/>
          <w:b/>
          <w:bCs/>
          <w:sz w:val="54"/>
          <w:szCs w:val="34"/>
          <w:lang w:val="es-ES" w:eastAsia="es-CO"/>
        </w:rPr>
        <w:t>Nombre Apellido1 Apellido2</w:t>
      </w:r>
    </w:p>
    <w:p w14:paraId="6EA0A4BA" w14:textId="77777777" w:rsidR="00D65455" w:rsidRDefault="00D65455" w:rsidP="00632DD3">
      <w:pPr>
        <w:spacing w:after="0"/>
      </w:pPr>
      <w:r>
        <w:rPr>
          <w:rFonts w:ascii="Trebuchet MS" w:hAnsi="Trebuchet MS" w:cs="Trebuchet MS"/>
          <w:sz w:val="38"/>
          <w:szCs w:val="34"/>
          <w:lang w:val="es-ES" w:eastAsia="es-CO"/>
        </w:rPr>
        <w:tab/>
        <w:t>Tlf.: XXX XXX XXX</w:t>
      </w:r>
    </w:p>
    <w:p w14:paraId="23DC5547" w14:textId="77777777" w:rsidR="00D65455" w:rsidRDefault="00D65455" w:rsidP="00632DD3">
      <w:pPr>
        <w:spacing w:after="0"/>
      </w:pPr>
      <w:r>
        <w:rPr>
          <w:rFonts w:ascii="Trebuchet MS" w:hAnsi="Trebuchet MS" w:cs="Trebuchet MS"/>
          <w:sz w:val="38"/>
          <w:szCs w:val="34"/>
          <w:lang w:val="es-ES" w:eastAsia="es-CO"/>
        </w:rPr>
        <w:tab/>
        <w:t xml:space="preserve">Email: </w:t>
      </w:r>
    </w:p>
    <w:p w14:paraId="56C0593C" w14:textId="77777777" w:rsidR="00D65455" w:rsidRPr="00632DD3" w:rsidRDefault="00D65455" w:rsidP="00632DD3">
      <w:pPr>
        <w:spacing w:after="0"/>
      </w:pPr>
      <w:r>
        <w:rPr>
          <w:rFonts w:ascii="Trebuchet MS" w:hAnsi="Trebuchet MS" w:cs="Trebuchet MS"/>
          <w:sz w:val="38"/>
          <w:szCs w:val="34"/>
          <w:lang w:val="es-ES" w:eastAsia="es-CO"/>
        </w:rPr>
        <w:tab/>
        <w:t>280</w:t>
      </w:r>
      <w:r w:rsidR="00612268">
        <w:rPr>
          <w:rFonts w:ascii="Trebuchet MS" w:hAnsi="Trebuchet MS" w:cs="Trebuchet MS"/>
          <w:sz w:val="38"/>
          <w:szCs w:val="34"/>
          <w:lang w:val="es-ES" w:eastAsia="es-CO"/>
        </w:rPr>
        <w:t>XX</w:t>
      </w:r>
      <w:r>
        <w:rPr>
          <w:rFonts w:ascii="Trebuchet MS" w:hAnsi="Trebuchet MS" w:cs="Trebuchet MS"/>
          <w:sz w:val="38"/>
          <w:szCs w:val="34"/>
          <w:lang w:val="es-ES" w:eastAsia="es-CO"/>
        </w:rPr>
        <w:t xml:space="preserve"> (Madrid)</w:t>
      </w:r>
    </w:p>
    <w:p w14:paraId="2C2C47D6" w14:textId="77777777" w:rsidR="00D65455" w:rsidRDefault="00D65455">
      <w:pPr>
        <w:pStyle w:val="Ttulo7"/>
        <w:numPr>
          <w:ilvl w:val="0"/>
          <w:numId w:val="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3366FF"/>
        <w:spacing w:line="276" w:lineRule="auto"/>
        <w:jc w:val="both"/>
      </w:pPr>
      <w:r>
        <w:rPr>
          <w:rFonts w:ascii="Trebuchet MS" w:hAnsi="Trebuchet MS" w:cs="Trebuchet MS"/>
          <w:color w:val="FFFFFF"/>
          <w:sz w:val="40"/>
          <w:szCs w:val="12"/>
          <w:lang w:val="es-ES"/>
        </w:rPr>
        <w:t>EXPERIENCIA LABORAL</w:t>
      </w:r>
    </w:p>
    <w:p w14:paraId="39CCABF1" w14:textId="77777777" w:rsidR="00D65455" w:rsidRDefault="00632DD3">
      <w:pPr>
        <w:spacing w:before="120" w:after="120" w:line="228" w:lineRule="auto"/>
        <w:ind w:left="57"/>
        <w:jc w:val="both"/>
      </w:pPr>
      <w:r>
        <w:rPr>
          <w:rFonts w:ascii="Trebuchet MS" w:hAnsi="Trebuchet MS" w:cs="Trebuchet MS"/>
          <w:sz w:val="40"/>
          <w:szCs w:val="12"/>
          <w:u w:val="single"/>
          <w:lang w:val="es-ES"/>
        </w:rPr>
        <w:t>ADMINISTRACIÓN</w:t>
      </w:r>
    </w:p>
    <w:p w14:paraId="7BED1629" w14:textId="77777777" w:rsidR="00D65455" w:rsidRDefault="00D65455">
      <w:pPr>
        <w:numPr>
          <w:ilvl w:val="0"/>
          <w:numId w:val="3"/>
        </w:numPr>
        <w:tabs>
          <w:tab w:val="left" w:pos="392"/>
        </w:tabs>
        <w:spacing w:after="0" w:line="228" w:lineRule="auto"/>
        <w:jc w:val="both"/>
      </w:pPr>
      <w:r>
        <w:rPr>
          <w:rFonts w:ascii="Trebuchet MS" w:hAnsi="Trebuchet MS" w:cs="Trebuchet MS"/>
          <w:b/>
          <w:bCs/>
          <w:sz w:val="36"/>
          <w:szCs w:val="12"/>
          <w:lang w:val="es-ES"/>
        </w:rPr>
        <w:t>xxxx</w:t>
      </w:r>
      <w:r>
        <w:rPr>
          <w:rFonts w:ascii="Trebuchet MS" w:hAnsi="Trebuchet MS" w:cs="Trebuchet MS"/>
          <w:b/>
          <w:sz w:val="36"/>
          <w:szCs w:val="12"/>
          <w:lang w:val="es-ES"/>
        </w:rPr>
        <w:t xml:space="preserve"> </w:t>
      </w:r>
      <w:r>
        <w:rPr>
          <w:rFonts w:ascii="Trebuchet MS" w:hAnsi="Trebuchet MS" w:cs="Trebuchet MS"/>
          <w:sz w:val="36"/>
          <w:szCs w:val="12"/>
          <w:lang w:val="es-ES"/>
        </w:rPr>
        <w:t xml:space="preserve">(11 años - </w:t>
      </w:r>
      <w:r>
        <w:rPr>
          <w:rFonts w:ascii="Trebuchet MS" w:hAnsi="Trebuchet MS" w:cs="Trebuchet MS"/>
          <w:i/>
          <w:iCs/>
          <w:sz w:val="36"/>
          <w:szCs w:val="12"/>
          <w:lang w:val="es-ES"/>
        </w:rPr>
        <w:t>2007-2018</w:t>
      </w:r>
      <w:r>
        <w:rPr>
          <w:rFonts w:ascii="Trebuchet MS" w:hAnsi="Trebuchet MS" w:cs="Trebuchet MS"/>
          <w:sz w:val="36"/>
          <w:szCs w:val="12"/>
          <w:lang w:val="es-ES"/>
        </w:rPr>
        <w:t xml:space="preserve">) </w:t>
      </w:r>
    </w:p>
    <w:p w14:paraId="51782C63" w14:textId="77777777" w:rsidR="00D65455" w:rsidRDefault="00D65455">
      <w:pPr>
        <w:spacing w:after="0" w:line="228" w:lineRule="auto"/>
        <w:ind w:firstLine="709"/>
        <w:jc w:val="both"/>
      </w:pPr>
      <w:r>
        <w:rPr>
          <w:rFonts w:ascii="Trebuchet MS" w:hAnsi="Trebuchet MS" w:cs="Trebuchet MS"/>
          <w:sz w:val="32"/>
          <w:szCs w:val="12"/>
          <w:lang w:val="es-ES"/>
        </w:rPr>
        <w:t>Empresa: XXXX en Madrid capital.</w:t>
      </w:r>
    </w:p>
    <w:p w14:paraId="0A4BB7CC" w14:textId="77777777" w:rsidR="00D65455" w:rsidRDefault="00D65455">
      <w:pPr>
        <w:tabs>
          <w:tab w:val="left" w:pos="392"/>
        </w:tabs>
        <w:spacing w:after="0" w:line="228" w:lineRule="auto"/>
        <w:ind w:firstLine="709"/>
        <w:jc w:val="both"/>
        <w:rPr>
          <w:rFonts w:ascii="Trebuchet MS" w:hAnsi="Trebuchet MS" w:cs="Trebuchet MS"/>
          <w:sz w:val="32"/>
          <w:szCs w:val="12"/>
          <w:lang w:val="es-ES"/>
        </w:rPr>
      </w:pPr>
      <w:r>
        <w:rPr>
          <w:rFonts w:ascii="Trebuchet MS" w:hAnsi="Trebuchet MS" w:cs="Trebuchet MS"/>
          <w:sz w:val="32"/>
          <w:szCs w:val="12"/>
          <w:lang w:val="es-ES"/>
        </w:rPr>
        <w:t xml:space="preserve">Funciones: Limpieza, planchado, cocina diaria española y atención </w:t>
      </w:r>
      <w:r>
        <w:rPr>
          <w:rFonts w:ascii="Trebuchet MS" w:hAnsi="Trebuchet MS" w:cs="Trebuchet MS"/>
          <w:sz w:val="32"/>
          <w:szCs w:val="12"/>
          <w:lang w:val="es-ES"/>
        </w:rPr>
        <w:tab/>
      </w:r>
      <w:r>
        <w:rPr>
          <w:rFonts w:ascii="Trebuchet MS" w:hAnsi="Trebuchet MS" w:cs="Trebuchet MS"/>
          <w:sz w:val="32"/>
          <w:szCs w:val="12"/>
          <w:lang w:val="es-ES"/>
        </w:rPr>
        <w:tab/>
      </w:r>
      <w:r>
        <w:rPr>
          <w:rFonts w:ascii="Trebuchet MS" w:hAnsi="Trebuchet MS" w:cs="Trebuchet MS"/>
          <w:sz w:val="32"/>
          <w:szCs w:val="12"/>
          <w:lang w:val="es-ES"/>
        </w:rPr>
        <w:tab/>
        <w:t xml:space="preserve">integral a matrimonio de personas mayores dependientes. Paseos </w:t>
      </w:r>
      <w:r>
        <w:rPr>
          <w:rFonts w:ascii="Trebuchet MS" w:hAnsi="Trebuchet MS" w:cs="Trebuchet MS"/>
          <w:sz w:val="32"/>
          <w:szCs w:val="12"/>
          <w:lang w:val="es-ES"/>
        </w:rPr>
        <w:tab/>
      </w:r>
      <w:r>
        <w:rPr>
          <w:rFonts w:ascii="Trebuchet MS" w:hAnsi="Trebuchet MS" w:cs="Trebuchet MS"/>
          <w:sz w:val="32"/>
          <w:szCs w:val="12"/>
          <w:lang w:val="es-ES"/>
        </w:rPr>
        <w:tab/>
      </w:r>
      <w:r>
        <w:rPr>
          <w:rFonts w:ascii="Trebuchet MS" w:hAnsi="Trebuchet MS" w:cs="Trebuchet MS"/>
          <w:sz w:val="32"/>
          <w:szCs w:val="12"/>
          <w:lang w:val="es-ES"/>
        </w:rPr>
        <w:tab/>
        <w:t xml:space="preserve">rutinarios, acompañamiento en desplazamientos, recados y control </w:t>
      </w:r>
      <w:r>
        <w:rPr>
          <w:rFonts w:ascii="Trebuchet MS" w:hAnsi="Trebuchet MS" w:cs="Trebuchet MS"/>
          <w:sz w:val="32"/>
          <w:szCs w:val="12"/>
          <w:lang w:val="es-ES"/>
        </w:rPr>
        <w:tab/>
      </w:r>
      <w:r>
        <w:rPr>
          <w:rFonts w:ascii="Trebuchet MS" w:hAnsi="Trebuchet MS" w:cs="Trebuchet MS"/>
          <w:sz w:val="32"/>
          <w:szCs w:val="12"/>
          <w:lang w:val="es-ES"/>
        </w:rPr>
        <w:tab/>
      </w:r>
      <w:r>
        <w:rPr>
          <w:rFonts w:ascii="Trebuchet MS" w:hAnsi="Trebuchet MS" w:cs="Trebuchet MS"/>
          <w:sz w:val="32"/>
          <w:szCs w:val="12"/>
          <w:lang w:val="es-ES"/>
        </w:rPr>
        <w:tab/>
        <w:t>de medicaciones.</w:t>
      </w:r>
    </w:p>
    <w:p w14:paraId="15D6BAD2" w14:textId="77777777" w:rsidR="00632DD3" w:rsidRDefault="00632DD3" w:rsidP="00632DD3">
      <w:pPr>
        <w:spacing w:before="120" w:after="120" w:line="228" w:lineRule="auto"/>
        <w:ind w:left="57"/>
        <w:jc w:val="both"/>
      </w:pPr>
      <w:r>
        <w:rPr>
          <w:rFonts w:ascii="Trebuchet MS" w:hAnsi="Trebuchet MS" w:cs="Trebuchet MS"/>
          <w:sz w:val="40"/>
          <w:szCs w:val="12"/>
          <w:u w:val="single"/>
          <w:lang w:val="es-ES"/>
        </w:rPr>
        <w:t>COMERCIO</w:t>
      </w:r>
    </w:p>
    <w:p w14:paraId="69C9B61F" w14:textId="77777777" w:rsidR="00632DD3" w:rsidRDefault="00632DD3" w:rsidP="00632DD3">
      <w:pPr>
        <w:numPr>
          <w:ilvl w:val="0"/>
          <w:numId w:val="3"/>
        </w:numPr>
        <w:tabs>
          <w:tab w:val="left" w:pos="392"/>
        </w:tabs>
        <w:spacing w:after="0" w:line="228" w:lineRule="auto"/>
        <w:jc w:val="both"/>
      </w:pPr>
      <w:r>
        <w:rPr>
          <w:rFonts w:ascii="Trebuchet MS" w:hAnsi="Trebuchet MS" w:cs="Trebuchet MS"/>
          <w:b/>
          <w:bCs/>
          <w:sz w:val="36"/>
          <w:szCs w:val="12"/>
          <w:lang w:val="es-ES"/>
        </w:rPr>
        <w:t>xxxx</w:t>
      </w:r>
      <w:r>
        <w:rPr>
          <w:rFonts w:ascii="Trebuchet MS" w:hAnsi="Trebuchet MS" w:cs="Trebuchet MS"/>
          <w:b/>
          <w:sz w:val="36"/>
          <w:szCs w:val="12"/>
          <w:lang w:val="es-ES"/>
        </w:rPr>
        <w:t xml:space="preserve"> </w:t>
      </w:r>
      <w:r>
        <w:rPr>
          <w:rFonts w:ascii="Trebuchet MS" w:hAnsi="Trebuchet MS" w:cs="Trebuchet MS"/>
          <w:sz w:val="36"/>
          <w:szCs w:val="12"/>
          <w:lang w:val="es-ES"/>
        </w:rPr>
        <w:t xml:space="preserve">(11 años - </w:t>
      </w:r>
      <w:r>
        <w:rPr>
          <w:rFonts w:ascii="Trebuchet MS" w:hAnsi="Trebuchet MS" w:cs="Trebuchet MS"/>
          <w:i/>
          <w:iCs/>
          <w:sz w:val="36"/>
          <w:szCs w:val="12"/>
          <w:lang w:val="es-ES"/>
        </w:rPr>
        <w:t>2007-2018</w:t>
      </w:r>
      <w:r>
        <w:rPr>
          <w:rFonts w:ascii="Trebuchet MS" w:hAnsi="Trebuchet MS" w:cs="Trebuchet MS"/>
          <w:sz w:val="36"/>
          <w:szCs w:val="12"/>
          <w:lang w:val="es-ES"/>
        </w:rPr>
        <w:t xml:space="preserve">) </w:t>
      </w:r>
    </w:p>
    <w:p w14:paraId="7A5CA710" w14:textId="77777777" w:rsidR="00632DD3" w:rsidRDefault="00632DD3" w:rsidP="00632DD3">
      <w:pPr>
        <w:spacing w:after="0" w:line="228" w:lineRule="auto"/>
        <w:ind w:firstLine="709"/>
        <w:jc w:val="both"/>
      </w:pPr>
      <w:r>
        <w:rPr>
          <w:rFonts w:ascii="Trebuchet MS" w:hAnsi="Trebuchet MS" w:cs="Trebuchet MS"/>
          <w:sz w:val="32"/>
          <w:szCs w:val="12"/>
          <w:lang w:val="es-ES"/>
        </w:rPr>
        <w:t>Empresa: XXXX en Madrid capital.</w:t>
      </w:r>
    </w:p>
    <w:p w14:paraId="4F820EEB" w14:textId="77777777" w:rsidR="00632DD3" w:rsidRDefault="00632DD3" w:rsidP="00632DD3">
      <w:pPr>
        <w:tabs>
          <w:tab w:val="left" w:pos="392"/>
        </w:tabs>
        <w:spacing w:after="0" w:line="228" w:lineRule="auto"/>
        <w:ind w:firstLine="709"/>
        <w:jc w:val="both"/>
        <w:rPr>
          <w:rFonts w:ascii="Trebuchet MS" w:hAnsi="Trebuchet MS" w:cs="Trebuchet MS"/>
          <w:sz w:val="32"/>
          <w:szCs w:val="12"/>
          <w:lang w:val="es-ES"/>
        </w:rPr>
      </w:pPr>
      <w:r>
        <w:rPr>
          <w:rFonts w:ascii="Trebuchet MS" w:hAnsi="Trebuchet MS" w:cs="Trebuchet MS"/>
          <w:sz w:val="32"/>
          <w:szCs w:val="12"/>
          <w:lang w:val="es-ES"/>
        </w:rPr>
        <w:t>Funciones: XXX.</w:t>
      </w:r>
    </w:p>
    <w:p w14:paraId="4B831BD2" w14:textId="77777777" w:rsidR="00762955" w:rsidRDefault="00762955">
      <w:pPr>
        <w:tabs>
          <w:tab w:val="left" w:pos="392"/>
        </w:tabs>
        <w:spacing w:after="0" w:line="228" w:lineRule="auto"/>
        <w:ind w:firstLine="709"/>
        <w:jc w:val="both"/>
        <w:rPr>
          <w:rFonts w:ascii="Trebuchet MS" w:hAnsi="Trebuchet MS" w:cs="Trebuchet MS"/>
          <w:sz w:val="32"/>
          <w:szCs w:val="12"/>
          <w:lang w:val="es-ES"/>
        </w:rPr>
      </w:pPr>
    </w:p>
    <w:p w14:paraId="7FCF27F1" w14:textId="77777777" w:rsidR="00762955" w:rsidRDefault="00762955" w:rsidP="00762955">
      <w:pPr>
        <w:numPr>
          <w:ilvl w:val="0"/>
          <w:numId w:val="3"/>
        </w:numPr>
        <w:tabs>
          <w:tab w:val="left" w:pos="392"/>
        </w:tabs>
        <w:spacing w:after="0" w:line="228" w:lineRule="auto"/>
        <w:jc w:val="both"/>
      </w:pPr>
      <w:r>
        <w:rPr>
          <w:rFonts w:ascii="Trebuchet MS" w:hAnsi="Trebuchet MS" w:cs="Trebuchet MS"/>
          <w:b/>
          <w:bCs/>
          <w:sz w:val="36"/>
          <w:szCs w:val="12"/>
          <w:lang w:val="es-ES"/>
        </w:rPr>
        <w:t>xxxx</w:t>
      </w:r>
      <w:r>
        <w:rPr>
          <w:rFonts w:ascii="Trebuchet MS" w:hAnsi="Trebuchet MS" w:cs="Trebuchet MS"/>
          <w:b/>
          <w:sz w:val="36"/>
          <w:szCs w:val="12"/>
          <w:lang w:val="es-ES"/>
        </w:rPr>
        <w:t xml:space="preserve"> </w:t>
      </w:r>
      <w:r>
        <w:rPr>
          <w:rFonts w:ascii="Trebuchet MS" w:hAnsi="Trebuchet MS" w:cs="Trebuchet MS"/>
          <w:sz w:val="36"/>
          <w:szCs w:val="12"/>
          <w:lang w:val="es-ES"/>
        </w:rPr>
        <w:t xml:space="preserve">(11 años - </w:t>
      </w:r>
      <w:r>
        <w:rPr>
          <w:rFonts w:ascii="Trebuchet MS" w:hAnsi="Trebuchet MS" w:cs="Trebuchet MS"/>
          <w:i/>
          <w:iCs/>
          <w:sz w:val="36"/>
          <w:szCs w:val="12"/>
          <w:lang w:val="es-ES"/>
        </w:rPr>
        <w:t>2007-2018</w:t>
      </w:r>
      <w:r>
        <w:rPr>
          <w:rFonts w:ascii="Trebuchet MS" w:hAnsi="Trebuchet MS" w:cs="Trebuchet MS"/>
          <w:sz w:val="36"/>
          <w:szCs w:val="12"/>
          <w:lang w:val="es-ES"/>
        </w:rPr>
        <w:t xml:space="preserve">) </w:t>
      </w:r>
    </w:p>
    <w:p w14:paraId="493C54E4" w14:textId="77777777" w:rsidR="00762955" w:rsidRDefault="00762955" w:rsidP="00762955">
      <w:pPr>
        <w:spacing w:after="0" w:line="228" w:lineRule="auto"/>
        <w:ind w:firstLine="709"/>
        <w:jc w:val="both"/>
      </w:pPr>
      <w:r>
        <w:rPr>
          <w:rFonts w:ascii="Trebuchet MS" w:hAnsi="Trebuchet MS" w:cs="Trebuchet MS"/>
          <w:sz w:val="32"/>
          <w:szCs w:val="12"/>
          <w:lang w:val="es-ES"/>
        </w:rPr>
        <w:t>Empresa: XXXX en Madrid capital.</w:t>
      </w:r>
    </w:p>
    <w:p w14:paraId="2A9190E9" w14:textId="77777777" w:rsidR="00D65455" w:rsidRPr="00632DD3" w:rsidRDefault="00762955" w:rsidP="00632DD3">
      <w:pPr>
        <w:tabs>
          <w:tab w:val="left" w:pos="392"/>
        </w:tabs>
        <w:spacing w:after="0" w:line="228" w:lineRule="auto"/>
        <w:ind w:firstLine="709"/>
        <w:jc w:val="both"/>
      </w:pPr>
      <w:r>
        <w:rPr>
          <w:rFonts w:ascii="Trebuchet MS" w:hAnsi="Trebuchet MS" w:cs="Trebuchet MS"/>
          <w:sz w:val="32"/>
          <w:szCs w:val="12"/>
          <w:lang w:val="es-ES"/>
        </w:rPr>
        <w:t xml:space="preserve">Funciones: </w:t>
      </w:r>
      <w:r w:rsidR="00632DD3">
        <w:rPr>
          <w:rFonts w:ascii="Trebuchet MS" w:hAnsi="Trebuchet MS" w:cs="Trebuchet MS"/>
          <w:sz w:val="32"/>
          <w:szCs w:val="12"/>
          <w:lang w:val="es-ES"/>
        </w:rPr>
        <w:t>XXX</w:t>
      </w:r>
      <w:r>
        <w:rPr>
          <w:rFonts w:ascii="Trebuchet MS" w:hAnsi="Trebuchet MS" w:cs="Trebuchet MS"/>
          <w:sz w:val="32"/>
          <w:szCs w:val="12"/>
          <w:lang w:val="es-ES"/>
        </w:rPr>
        <w:t>.</w:t>
      </w:r>
    </w:p>
    <w:p w14:paraId="2D710B92" w14:textId="77777777" w:rsidR="00D65455" w:rsidRDefault="00D65455">
      <w:pPr>
        <w:pStyle w:val="Ttulo7"/>
        <w:numPr>
          <w:ilvl w:val="0"/>
          <w:numId w:val="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3366FF"/>
        <w:spacing w:line="276" w:lineRule="auto"/>
        <w:jc w:val="both"/>
      </w:pPr>
      <w:r>
        <w:rPr>
          <w:rFonts w:ascii="Trebuchet MS" w:hAnsi="Trebuchet MS" w:cs="Trebuchet MS"/>
          <w:color w:val="FFFFFF"/>
          <w:sz w:val="40"/>
          <w:szCs w:val="22"/>
          <w:lang w:val="es-ES"/>
        </w:rPr>
        <w:t>FORMACIÓN ACADÉMICA</w:t>
      </w:r>
      <w:r w:rsidR="00632DD3">
        <w:rPr>
          <w:rFonts w:ascii="Trebuchet MS" w:hAnsi="Trebuchet MS" w:cs="Trebuchet MS"/>
          <w:color w:val="FFFFFF"/>
          <w:sz w:val="40"/>
          <w:szCs w:val="22"/>
          <w:lang w:val="es-ES"/>
        </w:rPr>
        <w:t xml:space="preserve"> / COMPLEMENTARIA</w:t>
      </w:r>
    </w:p>
    <w:p w14:paraId="64D59A1B" w14:textId="77777777" w:rsidR="00D65455" w:rsidRDefault="00D65455">
      <w:pPr>
        <w:pStyle w:val="Prrafodelista"/>
        <w:numPr>
          <w:ilvl w:val="0"/>
          <w:numId w:val="4"/>
        </w:numPr>
        <w:tabs>
          <w:tab w:val="left" w:pos="392"/>
        </w:tabs>
        <w:spacing w:before="120" w:after="0" w:line="216" w:lineRule="auto"/>
        <w:jc w:val="both"/>
      </w:pPr>
      <w:r>
        <w:rPr>
          <w:rFonts w:ascii="Trebuchet MS" w:hAnsi="Trebuchet MS" w:cs="Trebuchet MS"/>
          <w:b/>
          <w:sz w:val="32"/>
          <w:szCs w:val="22"/>
          <w:lang w:val="es-ES"/>
        </w:rPr>
        <w:t>Título de bachillerato –</w:t>
      </w:r>
      <w:r>
        <w:rPr>
          <w:rFonts w:ascii="Trebuchet MS" w:hAnsi="Trebuchet MS" w:cs="Trebuchet MS"/>
          <w:sz w:val="32"/>
          <w:szCs w:val="22"/>
          <w:lang w:val="es-ES"/>
        </w:rPr>
        <w:t xml:space="preserve"> </w:t>
      </w:r>
      <w:r>
        <w:rPr>
          <w:rFonts w:ascii="Trebuchet MS" w:hAnsi="Trebuchet MS" w:cs="Trebuchet MS"/>
          <w:i/>
          <w:iCs/>
          <w:sz w:val="32"/>
          <w:szCs w:val="22"/>
          <w:lang w:val="es-ES"/>
        </w:rPr>
        <w:t>IES Emperatriz María de Austria,</w:t>
      </w:r>
      <w:r>
        <w:rPr>
          <w:rFonts w:ascii="Trebuchet MS" w:hAnsi="Trebuchet MS" w:cs="Trebuchet MS"/>
          <w:sz w:val="32"/>
          <w:szCs w:val="22"/>
          <w:lang w:val="es-ES"/>
        </w:rPr>
        <w:t xml:space="preserve"> 2000.</w:t>
      </w:r>
    </w:p>
    <w:p w14:paraId="7185F53E" w14:textId="77777777" w:rsidR="00D65455" w:rsidRPr="00632DD3" w:rsidRDefault="00632DD3" w:rsidP="00632DD3">
      <w:pPr>
        <w:pStyle w:val="Prrafodelista"/>
        <w:numPr>
          <w:ilvl w:val="0"/>
          <w:numId w:val="4"/>
        </w:numPr>
        <w:tabs>
          <w:tab w:val="left" w:pos="392"/>
        </w:tabs>
        <w:spacing w:before="120" w:after="0" w:line="216" w:lineRule="auto"/>
        <w:jc w:val="both"/>
      </w:pPr>
      <w:r>
        <w:rPr>
          <w:rFonts w:ascii="Trebuchet MS" w:hAnsi="Trebuchet MS" w:cs="Trebuchet MS"/>
          <w:b/>
          <w:sz w:val="32"/>
          <w:szCs w:val="22"/>
          <w:lang w:val="es-ES"/>
        </w:rPr>
        <w:t>Curso de manipulador de alimentos</w:t>
      </w:r>
      <w:r w:rsidR="00D65455">
        <w:rPr>
          <w:rFonts w:ascii="Trebuchet MS" w:hAnsi="Trebuchet MS" w:cs="Trebuchet MS"/>
          <w:b/>
          <w:sz w:val="32"/>
          <w:szCs w:val="22"/>
          <w:lang w:val="es-ES"/>
        </w:rPr>
        <w:t xml:space="preserve"> –</w:t>
      </w:r>
      <w:r w:rsidR="00D65455">
        <w:rPr>
          <w:rFonts w:ascii="Trebuchet MS" w:hAnsi="Trebuchet MS" w:cs="Trebuchet MS"/>
          <w:sz w:val="32"/>
          <w:szCs w:val="22"/>
          <w:lang w:val="es-ES"/>
        </w:rPr>
        <w:t xml:space="preserve"> </w:t>
      </w:r>
      <w:r>
        <w:rPr>
          <w:rFonts w:ascii="Trebuchet MS" w:hAnsi="Trebuchet MS" w:cs="Trebuchet MS"/>
          <w:i/>
          <w:iCs/>
          <w:sz w:val="32"/>
          <w:szCs w:val="22"/>
          <w:lang w:val="es-ES"/>
        </w:rPr>
        <w:t>Centro (X horas)</w:t>
      </w:r>
      <w:r w:rsidR="00D65455">
        <w:rPr>
          <w:rFonts w:ascii="Trebuchet MS" w:hAnsi="Trebuchet MS" w:cs="Trebuchet MS"/>
          <w:i/>
          <w:iCs/>
          <w:sz w:val="32"/>
          <w:szCs w:val="22"/>
          <w:lang w:val="es-ES"/>
        </w:rPr>
        <w:t>,</w:t>
      </w:r>
      <w:r w:rsidR="00D65455">
        <w:rPr>
          <w:rFonts w:ascii="Trebuchet MS" w:hAnsi="Trebuchet MS" w:cs="Trebuchet MS"/>
          <w:sz w:val="32"/>
          <w:szCs w:val="22"/>
          <w:lang w:val="es-ES"/>
        </w:rPr>
        <w:t xml:space="preserve"> 2000.</w:t>
      </w:r>
    </w:p>
    <w:p w14:paraId="3B1E39E5" w14:textId="77777777" w:rsidR="00D65455" w:rsidRDefault="00D65455">
      <w:pPr>
        <w:pStyle w:val="Ttulo7"/>
        <w:numPr>
          <w:ilvl w:val="0"/>
          <w:numId w:val="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3366FF"/>
        <w:spacing w:line="276" w:lineRule="auto"/>
        <w:jc w:val="both"/>
      </w:pPr>
      <w:r>
        <w:rPr>
          <w:rFonts w:ascii="Trebuchet MS" w:hAnsi="Trebuchet MS" w:cs="Trebuchet MS"/>
          <w:color w:val="FFFFFF"/>
          <w:sz w:val="40"/>
          <w:szCs w:val="12"/>
          <w:lang w:val="es-ES"/>
        </w:rPr>
        <w:t>OTROS DATOS DE INTERÉS</w:t>
      </w:r>
    </w:p>
    <w:p w14:paraId="119FCF1A" w14:textId="77777777" w:rsidR="00632DD3" w:rsidRPr="00632DD3" w:rsidRDefault="00632DD3" w:rsidP="00632DD3">
      <w:pPr>
        <w:pStyle w:val="ListParagraph"/>
        <w:numPr>
          <w:ilvl w:val="0"/>
          <w:numId w:val="2"/>
        </w:numPr>
        <w:spacing w:before="120" w:after="0" w:line="240" w:lineRule="auto"/>
        <w:jc w:val="both"/>
      </w:pPr>
      <w:r>
        <w:rPr>
          <w:rFonts w:ascii="Trebuchet MS" w:hAnsi="Trebuchet MS" w:cs="Trebuchet MS"/>
          <w:sz w:val="32"/>
          <w:lang w:val="es-ES"/>
        </w:rPr>
        <w:t xml:space="preserve">Idiomas: </w:t>
      </w:r>
      <w:proofErr w:type="gramStart"/>
      <w:r>
        <w:rPr>
          <w:rFonts w:ascii="Trebuchet MS" w:hAnsi="Trebuchet MS" w:cs="Trebuchet MS"/>
          <w:sz w:val="32"/>
          <w:lang w:val="es-ES"/>
        </w:rPr>
        <w:t>Inglés</w:t>
      </w:r>
      <w:proofErr w:type="gramEnd"/>
      <w:r>
        <w:rPr>
          <w:rFonts w:ascii="Trebuchet MS" w:hAnsi="Trebuchet MS" w:cs="Trebuchet MS"/>
          <w:sz w:val="32"/>
          <w:lang w:val="es-ES"/>
        </w:rPr>
        <w:t xml:space="preserve"> (nivel medio).</w:t>
      </w:r>
    </w:p>
    <w:p w14:paraId="3AD8C1CE" w14:textId="77777777" w:rsidR="00632DD3" w:rsidRDefault="00632DD3" w:rsidP="00632DD3">
      <w:pPr>
        <w:pStyle w:val="ListParagraph"/>
        <w:numPr>
          <w:ilvl w:val="0"/>
          <w:numId w:val="2"/>
        </w:numPr>
        <w:spacing w:before="120" w:after="0" w:line="240" w:lineRule="auto"/>
        <w:jc w:val="both"/>
      </w:pPr>
      <w:r>
        <w:rPr>
          <w:rFonts w:ascii="Trebuchet MS" w:hAnsi="Trebuchet MS" w:cs="Trebuchet MS"/>
          <w:sz w:val="32"/>
          <w:lang w:val="es-ES"/>
        </w:rPr>
        <w:t>Carnet de conducir B.</w:t>
      </w:r>
    </w:p>
    <w:p w14:paraId="288FDFDE" w14:textId="77777777" w:rsidR="00D65455" w:rsidRDefault="00D65455">
      <w:pPr>
        <w:pStyle w:val="ListParagraph"/>
        <w:numPr>
          <w:ilvl w:val="0"/>
          <w:numId w:val="2"/>
        </w:numPr>
        <w:spacing w:before="120" w:after="0" w:line="240" w:lineRule="auto"/>
        <w:jc w:val="both"/>
      </w:pPr>
      <w:r>
        <w:rPr>
          <w:rFonts w:ascii="Trebuchet MS" w:hAnsi="Trebuchet MS" w:cs="Trebuchet MS"/>
          <w:sz w:val="32"/>
          <w:lang w:val="es-ES"/>
        </w:rPr>
        <w:t>Incorporación inmediata, con preferencia por la jornada completa.</w:t>
      </w:r>
    </w:p>
    <w:p w14:paraId="328C0DEF" w14:textId="77777777" w:rsidR="00D65455" w:rsidRDefault="00D65455">
      <w:pPr>
        <w:pStyle w:val="ListParagraph"/>
        <w:numPr>
          <w:ilvl w:val="0"/>
          <w:numId w:val="2"/>
        </w:numPr>
        <w:spacing w:before="120" w:after="0" w:line="240" w:lineRule="auto"/>
        <w:jc w:val="both"/>
      </w:pPr>
      <w:r>
        <w:rPr>
          <w:rFonts w:ascii="Trebuchet MS" w:hAnsi="Trebuchet MS" w:cs="Trebuchet MS"/>
          <w:sz w:val="32"/>
          <w:lang w:val="es-ES"/>
        </w:rPr>
        <w:t>Persona seria, ordenada, responsable y cumplidora.</w:t>
      </w:r>
    </w:p>
    <w:p w14:paraId="41FF4BD6" w14:textId="77777777" w:rsidR="00D65455" w:rsidRDefault="00D65455">
      <w:pPr>
        <w:pStyle w:val="ListParagraph"/>
        <w:numPr>
          <w:ilvl w:val="0"/>
          <w:numId w:val="2"/>
        </w:numPr>
        <w:spacing w:before="120" w:after="0" w:line="240" w:lineRule="auto"/>
        <w:jc w:val="both"/>
      </w:pPr>
      <w:r>
        <w:rPr>
          <w:rFonts w:ascii="Trebuchet MS" w:hAnsi="Trebuchet MS" w:cs="Trebuchet MS"/>
          <w:sz w:val="32"/>
          <w:lang w:val="es-ES"/>
        </w:rPr>
        <w:t>Interés por el sector de la atención sociosanitaria y el trato con personas mayores y/o dependientes.</w:t>
      </w:r>
    </w:p>
    <w:sectPr w:rsidR="00D65455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reeSans">
    <w:altName w:val="Calibri"/>
    <w:charset w:val="01"/>
    <w:family w:val="swiss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663"/>
        </w:tabs>
        <w:ind w:left="663" w:hanging="360"/>
      </w:pPr>
      <w:rPr>
        <w:rFonts w:ascii="Symbol" w:hAnsi="Symbol" w:cs="OpenSymbol"/>
        <w:sz w:val="24"/>
        <w:szCs w:val="22"/>
        <w:lang w:val="es-ES"/>
      </w:rPr>
    </w:lvl>
    <w:lvl w:ilvl="1">
      <w:start w:val="1"/>
      <w:numFmt w:val="bullet"/>
      <w:lvlText w:val="◦"/>
      <w:lvlJc w:val="left"/>
      <w:pPr>
        <w:tabs>
          <w:tab w:val="num" w:pos="1023"/>
        </w:tabs>
        <w:ind w:left="1023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383"/>
        </w:tabs>
        <w:ind w:left="1383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743"/>
        </w:tabs>
        <w:ind w:left="1743" w:hanging="360"/>
      </w:pPr>
      <w:rPr>
        <w:rFonts w:ascii="Symbol" w:hAnsi="Symbol" w:cs="OpenSymbol"/>
        <w:sz w:val="24"/>
        <w:szCs w:val="22"/>
        <w:lang w:val="es-ES"/>
      </w:rPr>
    </w:lvl>
    <w:lvl w:ilvl="4">
      <w:start w:val="1"/>
      <w:numFmt w:val="bullet"/>
      <w:lvlText w:val="◦"/>
      <w:lvlJc w:val="left"/>
      <w:pPr>
        <w:tabs>
          <w:tab w:val="num" w:pos="2103"/>
        </w:tabs>
        <w:ind w:left="2103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463"/>
        </w:tabs>
        <w:ind w:left="2463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23"/>
        </w:tabs>
        <w:ind w:left="2823" w:hanging="360"/>
      </w:pPr>
      <w:rPr>
        <w:rFonts w:ascii="Symbol" w:hAnsi="Symbol" w:cs="OpenSymbol"/>
        <w:sz w:val="24"/>
        <w:szCs w:val="22"/>
        <w:lang w:val="es-ES"/>
      </w:rPr>
    </w:lvl>
    <w:lvl w:ilvl="7">
      <w:start w:val="1"/>
      <w:numFmt w:val="bullet"/>
      <w:lvlText w:val="◦"/>
      <w:lvlJc w:val="left"/>
      <w:pPr>
        <w:tabs>
          <w:tab w:val="num" w:pos="3183"/>
        </w:tabs>
        <w:ind w:left="3183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543"/>
        </w:tabs>
        <w:ind w:left="3543" w:hanging="360"/>
      </w:pPr>
      <w:rPr>
        <w:rFonts w:ascii="OpenSymbol" w:hAnsi="OpenSymbol" w:cs="OpenSymbol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77"/>
        </w:tabs>
        <w:ind w:left="777" w:hanging="360"/>
      </w:pPr>
      <w:rPr>
        <w:rFonts w:ascii="Symbol" w:hAnsi="Symbol" w:cs="Symbol"/>
        <w:sz w:val="36"/>
        <w:szCs w:val="12"/>
        <w:lang w:val="es-ES"/>
      </w:rPr>
    </w:lvl>
    <w:lvl w:ilvl="1">
      <w:start w:val="1"/>
      <w:numFmt w:val="bullet"/>
      <w:lvlText w:val="◦"/>
      <w:lvlJc w:val="left"/>
      <w:pPr>
        <w:tabs>
          <w:tab w:val="num" w:pos="1137"/>
        </w:tabs>
        <w:ind w:left="1137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97"/>
        </w:tabs>
        <w:ind w:left="1497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57"/>
        </w:tabs>
        <w:ind w:left="1857" w:hanging="360"/>
      </w:pPr>
      <w:rPr>
        <w:rFonts w:ascii="Symbol" w:hAnsi="Symbol" w:cs="Symbol"/>
        <w:sz w:val="36"/>
        <w:szCs w:val="12"/>
        <w:lang w:val="es-ES"/>
      </w:rPr>
    </w:lvl>
    <w:lvl w:ilvl="4">
      <w:start w:val="1"/>
      <w:numFmt w:val="bullet"/>
      <w:lvlText w:val="◦"/>
      <w:lvlJc w:val="left"/>
      <w:pPr>
        <w:tabs>
          <w:tab w:val="num" w:pos="2217"/>
        </w:tabs>
        <w:ind w:left="2217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77"/>
        </w:tabs>
        <w:ind w:left="2577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937"/>
        </w:tabs>
        <w:ind w:left="2937" w:hanging="360"/>
      </w:pPr>
      <w:rPr>
        <w:rFonts w:ascii="Symbol" w:hAnsi="Symbol" w:cs="Symbol"/>
        <w:sz w:val="36"/>
        <w:szCs w:val="12"/>
        <w:lang w:val="es-ES"/>
      </w:rPr>
    </w:lvl>
    <w:lvl w:ilvl="7">
      <w:start w:val="1"/>
      <w:numFmt w:val="bullet"/>
      <w:lvlText w:val="◦"/>
      <w:lvlJc w:val="left"/>
      <w:pPr>
        <w:tabs>
          <w:tab w:val="num" w:pos="3297"/>
        </w:tabs>
        <w:ind w:left="3297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57"/>
        </w:tabs>
        <w:ind w:left="3657" w:hanging="360"/>
      </w:pPr>
      <w:rPr>
        <w:rFonts w:ascii="OpenSymbol" w:hAnsi="OpenSymbol" w:cs="OpenSymbol"/>
      </w:r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32"/>
        <w:szCs w:val="22"/>
        <w:lang w:val="es-E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/>
        <w:sz w:val="32"/>
        <w:szCs w:val="22"/>
        <w:lang w:val="es-E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  <w:sz w:val="32"/>
        <w:szCs w:val="22"/>
        <w:lang w:val="es-E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955"/>
    <w:rsid w:val="00527EC0"/>
    <w:rsid w:val="00612268"/>
    <w:rsid w:val="00632DD3"/>
    <w:rsid w:val="00762955"/>
    <w:rsid w:val="00D65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664CC61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lang w:val="es-ES_tradnl" w:eastAsia="zh-CN"/>
    </w:rPr>
  </w:style>
  <w:style w:type="paragraph" w:styleId="Ttulo1">
    <w:name w:val="heading 1"/>
    <w:basedOn w:val="Encabezado1"/>
    <w:next w:val="Textoindependiente"/>
    <w:qFormat/>
    <w:pPr>
      <w:numPr>
        <w:numId w:val="1"/>
      </w:numPr>
      <w:outlineLvl w:val="0"/>
    </w:pPr>
  </w:style>
  <w:style w:type="paragraph" w:styleId="Ttulo2">
    <w:name w:val="heading 2"/>
    <w:basedOn w:val="Encabezado1"/>
    <w:next w:val="Textoindependiente"/>
    <w:qFormat/>
    <w:pPr>
      <w:numPr>
        <w:ilvl w:val="1"/>
        <w:numId w:val="1"/>
      </w:numPr>
      <w:spacing w:before="200"/>
      <w:outlineLvl w:val="1"/>
    </w:pPr>
  </w:style>
  <w:style w:type="paragraph" w:styleId="Ttulo3">
    <w:name w:val="heading 3"/>
    <w:basedOn w:val="Encabezado1"/>
    <w:next w:val="Textoindependiente"/>
    <w:qFormat/>
    <w:pPr>
      <w:numPr>
        <w:ilvl w:val="2"/>
        <w:numId w:val="1"/>
      </w:numPr>
      <w:spacing w:before="140"/>
      <w:outlineLvl w:val="2"/>
    </w:pPr>
  </w:style>
  <w:style w:type="paragraph" w:styleId="Ttulo7">
    <w:name w:val="heading 7"/>
    <w:basedOn w:val="Normal"/>
    <w:next w:val="Normal"/>
    <w:qFormat/>
    <w:pPr>
      <w:keepNext/>
      <w:numPr>
        <w:ilvl w:val="6"/>
        <w:numId w:val="1"/>
      </w:numPr>
      <w:pBdr>
        <w:top w:val="single" w:sz="4" w:space="1" w:color="000000" w:shadow="1"/>
        <w:left w:val="single" w:sz="4" w:space="1" w:color="000000" w:shadow="1"/>
        <w:bottom w:val="single" w:sz="4" w:space="1" w:color="000000" w:shadow="1"/>
        <w:right w:val="single" w:sz="4" w:space="1" w:color="000000" w:shadow="1"/>
      </w:pBdr>
      <w:shd w:val="clear" w:color="auto" w:fill="CCCCCC"/>
      <w:tabs>
        <w:tab w:val="left" w:pos="0"/>
      </w:tabs>
      <w:spacing w:after="0" w:line="240" w:lineRule="auto"/>
      <w:jc w:val="center"/>
      <w:outlineLvl w:val="6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  <w:rPr>
      <w:rFonts w:ascii="Symbol" w:hAnsi="Symbol" w:cs="Symbol" w:hint="default"/>
    </w:rPr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OpenSymbol"/>
      <w:sz w:val="24"/>
      <w:szCs w:val="22"/>
      <w:lang w:val="es-ES"/>
    </w:rPr>
  </w:style>
  <w:style w:type="character" w:customStyle="1" w:styleId="WW8Num2z1">
    <w:name w:val="WW8Num2z1"/>
    <w:rPr>
      <w:rFonts w:ascii="OpenSymbol" w:hAnsi="OpenSymbol" w:cs="OpenSymbol"/>
    </w:rPr>
  </w:style>
  <w:style w:type="character" w:customStyle="1" w:styleId="WW8Num3z0">
    <w:name w:val="WW8Num3z0"/>
    <w:rPr>
      <w:rFonts w:ascii="Symbol" w:hAnsi="Symbol" w:cs="Symbol"/>
      <w:sz w:val="36"/>
      <w:szCs w:val="12"/>
      <w:lang w:val="es-ES"/>
    </w:rPr>
  </w:style>
  <w:style w:type="character" w:customStyle="1" w:styleId="WW8Num3z1">
    <w:name w:val="WW8Num3z1"/>
    <w:rPr>
      <w:rFonts w:ascii="OpenSymbol" w:hAnsi="OpenSymbol" w:cs="OpenSymbol"/>
    </w:rPr>
  </w:style>
  <w:style w:type="character" w:customStyle="1" w:styleId="WW8Num4z0">
    <w:name w:val="WW8Num4z0"/>
    <w:rPr>
      <w:rFonts w:ascii="Symbol" w:hAnsi="Symbol" w:cs="Symbol"/>
      <w:sz w:val="32"/>
      <w:szCs w:val="22"/>
      <w:lang w:val="es-ES"/>
    </w:rPr>
  </w:style>
  <w:style w:type="character" w:customStyle="1" w:styleId="WW8Num4z1">
    <w:name w:val="WW8Num4z1"/>
    <w:rPr>
      <w:rFonts w:ascii="OpenSymbol" w:hAnsi="OpenSymbol" w:cs="OpenSymbol"/>
    </w:rPr>
  </w:style>
  <w:style w:type="character" w:customStyle="1" w:styleId="Fuentedeprrafopredeter2">
    <w:name w:val="Fuente de párrafo predeter.2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2">
    <w:name w:val="WW8Num3z2"/>
    <w:rPr>
      <w:rFonts w:ascii="Calibri" w:hAnsi="Calibri" w:cs="Calibri" w:hint="default"/>
    </w:rPr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2">
    <w:name w:val="WW8Num6z2"/>
    <w:rPr>
      <w:rFonts w:ascii="Wingdings" w:hAnsi="Wingdings" w:cs="Wingdings" w:hint="default"/>
    </w:rPr>
  </w:style>
  <w:style w:type="character" w:customStyle="1" w:styleId="WW8Num6z3">
    <w:name w:val="WW8Num6z3"/>
    <w:rPr>
      <w:rFonts w:ascii="Symbol" w:hAnsi="Symbol" w:cs="Symbol" w:hint="default"/>
    </w:rPr>
  </w:style>
  <w:style w:type="character" w:customStyle="1" w:styleId="Fuentedeprrafopredeter1">
    <w:name w:val="Fuente de párrafo predeter.1"/>
  </w:style>
  <w:style w:type="character" w:customStyle="1" w:styleId="CarCar3">
    <w:name w:val=" Car Car3"/>
    <w:basedOn w:val="Fuentedeprrafopredeter1"/>
  </w:style>
  <w:style w:type="character" w:customStyle="1" w:styleId="CarCar2">
    <w:name w:val=" Car Car2"/>
    <w:basedOn w:val="Fuentedeprrafopredeter1"/>
  </w:style>
  <w:style w:type="character" w:customStyle="1" w:styleId="CarCar1">
    <w:name w:val=" Car Car1"/>
    <w:basedOn w:val="Fuentedeprrafopredeter1"/>
  </w:style>
  <w:style w:type="character" w:customStyle="1" w:styleId="CarCar">
    <w:name w:val=" Car Car"/>
    <w:basedOn w:val="Fuentedeprrafopredeter1"/>
  </w:style>
  <w:style w:type="character" w:styleId="Hipervnculo">
    <w:name w:val="Hyperlink"/>
    <w:basedOn w:val="Fuentedeprrafopredeter1"/>
  </w:style>
  <w:style w:type="character" w:customStyle="1" w:styleId="Vietas">
    <w:name w:val="Viñetas"/>
  </w:style>
  <w:style w:type="paragraph" w:customStyle="1" w:styleId="Ttulo10">
    <w:name w:val="Título1"/>
    <w:basedOn w:val="Encabezado1"/>
    <w:next w:val="Textoindependiente"/>
    <w:pPr>
      <w:jc w:val="center"/>
    </w:p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FreeSans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</w:style>
  <w:style w:type="paragraph" w:customStyle="1" w:styleId="Descripcin1">
    <w:name w:val="Descripción1"/>
    <w:basedOn w:val="Normal"/>
    <w:pPr>
      <w:suppressLineNumbers/>
      <w:spacing w:before="120" w:after="120"/>
    </w:pPr>
  </w:style>
  <w:style w:type="paragraph" w:customStyle="1" w:styleId="Informacindecontacto">
    <w:name w:val="Información de contacto"/>
    <w:basedOn w:val="Normal"/>
    <w:next w:val="Textoindependiente"/>
    <w:pPr>
      <w:spacing w:after="0" w:line="240" w:lineRule="auto"/>
      <w:jc w:val="right"/>
    </w:pPr>
  </w:style>
  <w:style w:type="paragraph" w:customStyle="1" w:styleId="Sunombre">
    <w:name w:val="Su nombre"/>
    <w:basedOn w:val="Normal"/>
    <w:next w:val="Normal"/>
    <w:pPr>
      <w:spacing w:after="60" w:line="220" w:lineRule="atLeast"/>
      <w:jc w:val="right"/>
    </w:pPr>
  </w:style>
  <w:style w:type="paragraph" w:styleId="Textodeglobo">
    <w:name w:val="Balloon Text"/>
    <w:basedOn w:val="Normal"/>
    <w:pPr>
      <w:spacing w:after="0" w:line="240" w:lineRule="auto"/>
    </w:pPr>
  </w:style>
  <w:style w:type="paragraph" w:styleId="Encabezado">
    <w:name w:val="header"/>
    <w:basedOn w:val="Normal"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Normal"/>
    <w:pPr>
      <w:tabs>
        <w:tab w:val="center" w:pos="4252"/>
        <w:tab w:val="right" w:pos="8504"/>
      </w:tabs>
      <w:spacing w:after="0" w:line="240" w:lineRule="auto"/>
    </w:pPr>
  </w:style>
  <w:style w:type="paragraph" w:styleId="Sinespaciado">
    <w:name w:val="No Spacing"/>
    <w:qFormat/>
    <w:pPr>
      <w:suppressAutoHyphens/>
    </w:pPr>
    <w:rPr>
      <w:lang w:val="es-ES_tradnl" w:eastAsia="zh-CN"/>
    </w:rPr>
  </w:style>
  <w:style w:type="paragraph" w:customStyle="1" w:styleId="ListParagraph">
    <w:name w:val="List Paragraph"/>
    <w:basedOn w:val="Normal"/>
    <w:pPr>
      <w:spacing w:after="160" w:line="252" w:lineRule="auto"/>
      <w:ind w:left="720"/>
    </w:pPr>
    <w:rPr>
      <w:rFonts w:cs="Calibri"/>
    </w:rPr>
  </w:style>
  <w:style w:type="paragraph" w:styleId="Prrafodelista">
    <w:name w:val="List Paragraph"/>
    <w:basedOn w:val="Normal"/>
    <w:qFormat/>
    <w:pPr>
      <w:ind w:left="720"/>
    </w:pPr>
  </w:style>
  <w:style w:type="paragraph" w:styleId="Cita">
    <w:name w:val="Quote"/>
    <w:basedOn w:val="Normal"/>
    <w:qFormat/>
    <w:pPr>
      <w:spacing w:after="283"/>
      <w:ind w:left="567" w:right="567"/>
    </w:pPr>
  </w:style>
  <w:style w:type="paragraph" w:styleId="Subttulo">
    <w:name w:val="Subtitle"/>
    <w:basedOn w:val="Encabezado1"/>
    <w:next w:val="Textoindependiente"/>
    <w:qFormat/>
    <w:pPr>
      <w:spacing w:before="60"/>
      <w:jc w:val="center"/>
    </w:pPr>
    <w:rPr>
      <w:sz w:val="36"/>
      <w:szCs w:val="36"/>
    </w:r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Contenidodelista">
    <w:name w:val="Contenido de lista"/>
    <w:basedOn w:val="Normal"/>
    <w:pPr>
      <w:ind w:left="567"/>
    </w:pPr>
  </w:style>
  <w:style w:type="paragraph" w:customStyle="1" w:styleId="Contenidodelmarco">
    <w:name w:val="Contenido del marco"/>
    <w:basedOn w:val="Normal"/>
  </w:style>
  <w:style w:type="paragraph" w:styleId="Direccinsobre">
    <w:name w:val="envelope address"/>
    <w:basedOn w:val="Normal"/>
    <w:pPr>
      <w:suppressLineNumbers/>
      <w:spacing w:after="60"/>
    </w:pPr>
  </w:style>
  <w:style w:type="paragraph" w:customStyle="1" w:styleId="Encabezadodelista1">
    <w:name w:val="Encabezado de lista1"/>
    <w:basedOn w:val="Normal"/>
    <w:next w:val="Contenidodelista"/>
  </w:style>
  <w:style w:type="paragraph" w:customStyle="1" w:styleId="Encabezamientoderecho">
    <w:name w:val="Encabezamiento derecho"/>
    <w:basedOn w:val="Normal"/>
    <w:pPr>
      <w:suppressLineNumbers/>
      <w:tabs>
        <w:tab w:val="center" w:pos="5103"/>
        <w:tab w:val="right" w:pos="10206"/>
      </w:tabs>
    </w:pPr>
  </w:style>
  <w:style w:type="paragraph" w:customStyle="1" w:styleId="Encabezamientoizquierdo">
    <w:name w:val="Encabezamiento izquierdo"/>
    <w:basedOn w:val="Normal"/>
    <w:pPr>
      <w:suppressLineNumbers/>
      <w:tabs>
        <w:tab w:val="center" w:pos="5103"/>
        <w:tab w:val="right" w:pos="10206"/>
      </w:tabs>
    </w:pPr>
  </w:style>
  <w:style w:type="paragraph" w:styleId="Firma">
    <w:name w:val="Signature"/>
    <w:basedOn w:val="Normal"/>
    <w:pPr>
      <w:suppressLineNumbers/>
    </w:pPr>
  </w:style>
  <w:style w:type="paragraph" w:customStyle="1" w:styleId="Saludo1">
    <w:name w:val="Saludo1"/>
    <w:basedOn w:val="Normal"/>
    <w:pPr>
      <w:suppressLineNumbers/>
    </w:pPr>
  </w:style>
  <w:style w:type="paragraph" w:customStyle="1" w:styleId="Lneahorizontal">
    <w:name w:val="Línea horizontal"/>
    <w:basedOn w:val="Normal"/>
    <w:next w:val="Textoindependiente"/>
    <w:pPr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83"/>
    </w:pPr>
    <w:rPr>
      <w:sz w:val="12"/>
      <w:szCs w:val="12"/>
    </w:rPr>
  </w:style>
  <w:style w:type="paragraph" w:styleId="Textonotapie">
    <w:name w:val="footnote text"/>
    <w:basedOn w:val="Normal"/>
    <w:pPr>
      <w:suppressLineNumbers/>
      <w:ind w:left="339" w:hanging="339"/>
    </w:pPr>
  </w:style>
  <w:style w:type="paragraph" w:styleId="Textonotaalfinal">
    <w:name w:val="endnote text"/>
    <w:basedOn w:val="Normal"/>
    <w:pPr>
      <w:suppressLineNumbers/>
      <w:ind w:left="339" w:hanging="339"/>
    </w:pPr>
  </w:style>
  <w:style w:type="paragraph" w:customStyle="1" w:styleId="Piedepginaderecho">
    <w:name w:val="Pie de página derecho"/>
    <w:basedOn w:val="Normal"/>
    <w:pPr>
      <w:suppressLineNumbers/>
      <w:tabs>
        <w:tab w:val="center" w:pos="5103"/>
        <w:tab w:val="right" w:pos="102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#Modelo CV.dotx</Template>
  <TotalTime>0</TotalTime>
  <Pages>1</Pages>
  <Words>154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Mª Teresa Romero Cobos</vt:lpstr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Mª Teresa Romero Cobos</dc:title>
  <dc:subject/>
  <dc:creator>Jose Morales</dc:creator>
  <cp:keywords/>
  <cp:lastModifiedBy>SANTAMARIA IGLESIAS, ALVARO</cp:lastModifiedBy>
  <cp:revision>2</cp:revision>
  <cp:lastPrinted>2019-02-11T16:04:00Z</cp:lastPrinted>
  <dcterms:created xsi:type="dcterms:W3CDTF">2026-04-21T07:38:00Z</dcterms:created>
  <dcterms:modified xsi:type="dcterms:W3CDTF">2026-04-21T07:38:00Z</dcterms:modified>
</cp:coreProperties>
</file>